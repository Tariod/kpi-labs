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6EAF6" w14:textId="77777777" w:rsidR="003E5213" w:rsidRPr="003E5213" w:rsidRDefault="003E5213" w:rsidP="003E5213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bookmarkStart w:id="0" w:name="_gjdgxs" w:colFirst="0" w:colLast="0"/>
      <w:bookmarkStart w:id="1" w:name="_Hlk19645512"/>
      <w:bookmarkEnd w:id="0"/>
      <w:bookmarkEnd w:id="1"/>
      <w:r w:rsidRPr="003E521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Міністерство освіти і науки України</w:t>
      </w:r>
    </w:p>
    <w:p w14:paraId="5B60C5CB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bookmarkStart w:id="2" w:name="_30j0zll" w:colFirst="0" w:colLast="0"/>
      <w:bookmarkEnd w:id="2"/>
      <w:r w:rsidRPr="003E521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Національний технічний університет України «КПІ ім. Ігоря Сікорського»</w:t>
      </w:r>
    </w:p>
    <w:p w14:paraId="2A90E233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bookmarkStart w:id="3" w:name="_1fob9te" w:colFirst="0" w:colLast="0"/>
      <w:bookmarkEnd w:id="3"/>
      <w:r w:rsidRPr="003E521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Факультет інформатики та обчислювальної техніки</w:t>
      </w:r>
    </w:p>
    <w:p w14:paraId="1342961F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7C85E3B2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77D2BF6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bookmarkStart w:id="4" w:name="_3znysh7" w:colFirst="0" w:colLast="0"/>
      <w:bookmarkEnd w:id="4"/>
      <w:r w:rsidRPr="003E521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Кафедра автоматизованих систем обробки</w:t>
      </w:r>
    </w:p>
    <w:p w14:paraId="580C3F6D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E521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інформації та управління</w:t>
      </w:r>
    </w:p>
    <w:p w14:paraId="738D1D71" w14:textId="77777777" w:rsidR="003E5213" w:rsidRPr="003E5213" w:rsidRDefault="003E5213" w:rsidP="003E521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094AE5FB" w14:textId="19659418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C106F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OLAP та сховища даних</w:t>
      </w:r>
    </w:p>
    <w:p w14:paraId="3901E0AB" w14:textId="004DBA21" w:rsidR="003E5213" w:rsidRPr="00C106F9" w:rsidRDefault="003E5213" w:rsidP="003E52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</w:pPr>
      <w:bookmarkStart w:id="5" w:name="_2et92p0" w:colFirst="0" w:colLast="0"/>
      <w:bookmarkEnd w:id="5"/>
    </w:p>
    <w:p w14:paraId="40EA38E3" w14:textId="77777777" w:rsidR="003E5213" w:rsidRPr="003E5213" w:rsidRDefault="003E5213" w:rsidP="003E52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</w:pPr>
    </w:p>
    <w:p w14:paraId="03AD3C84" w14:textId="77777777" w:rsidR="003E5213" w:rsidRPr="003E5213" w:rsidRDefault="003E5213" w:rsidP="003E52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</w:pPr>
    </w:p>
    <w:p w14:paraId="27F7549E" w14:textId="77777777" w:rsidR="003E5213" w:rsidRPr="003E5213" w:rsidRDefault="003E5213" w:rsidP="003E52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E521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  <w:t>ЗВІТ</w:t>
      </w:r>
    </w:p>
    <w:p w14:paraId="567601DF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E521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 лабораторної роботи № 1</w:t>
      </w:r>
    </w:p>
    <w:p w14:paraId="0832A500" w14:textId="34FD5CFF" w:rsidR="003E5213" w:rsidRPr="00C106F9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76E5779A" w14:textId="5C2A4E66" w:rsidR="003E5213" w:rsidRPr="00C106F9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5E0E77D8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19F0B470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5F6C7D2C" w14:textId="77777777" w:rsidR="003E5213" w:rsidRPr="003E5213" w:rsidRDefault="003E5213" w:rsidP="003E5213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tbl>
      <w:tblPr>
        <w:tblW w:w="9747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2484"/>
        <w:gridCol w:w="409"/>
        <w:gridCol w:w="4630"/>
        <w:gridCol w:w="370"/>
        <w:gridCol w:w="1854"/>
      </w:tblGrid>
      <w:tr w:rsidR="003E5213" w:rsidRPr="003E5213" w14:paraId="4E5E0690" w14:textId="77777777" w:rsidTr="008721BA">
        <w:tc>
          <w:tcPr>
            <w:tcW w:w="2484" w:type="dxa"/>
          </w:tcPr>
          <w:p w14:paraId="600ADDE5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</w:pPr>
            <w:r w:rsidRPr="003E521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 xml:space="preserve">Виконав </w:t>
            </w:r>
          </w:p>
          <w:p w14:paraId="1BEF7D06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3E521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>студент</w:t>
            </w:r>
          </w:p>
        </w:tc>
        <w:tc>
          <w:tcPr>
            <w:tcW w:w="409" w:type="dxa"/>
          </w:tcPr>
          <w:p w14:paraId="4D9C190F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4630" w:type="dxa"/>
            <w:tcBorders>
              <w:bottom w:val="single" w:sz="4" w:space="0" w:color="000000"/>
            </w:tcBorders>
          </w:tcPr>
          <w:p w14:paraId="787A3208" w14:textId="77777777" w:rsidR="003E5213" w:rsidRPr="003E5213" w:rsidRDefault="003E5213" w:rsidP="003E5213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uk-UA" w:eastAsia="ru-RU"/>
              </w:rPr>
            </w:pPr>
            <w:r w:rsidRPr="003E5213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uk-UA" w:eastAsia="ru-RU"/>
              </w:rPr>
              <w:t>Гр. ІП-71 Михайлов Дмитро Ігорович</w:t>
            </w:r>
          </w:p>
          <w:p w14:paraId="02DE5818" w14:textId="77777777" w:rsidR="003E5213" w:rsidRPr="003E5213" w:rsidRDefault="003E5213" w:rsidP="003E5213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370" w:type="dxa"/>
          </w:tcPr>
          <w:p w14:paraId="26E63583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1854" w:type="dxa"/>
            <w:tcBorders>
              <w:bottom w:val="single" w:sz="4" w:space="0" w:color="000000"/>
            </w:tcBorders>
          </w:tcPr>
          <w:p w14:paraId="689F9D2F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</w:tr>
      <w:tr w:rsidR="003E5213" w:rsidRPr="003E5213" w14:paraId="67FC7339" w14:textId="77777777" w:rsidTr="008721BA">
        <w:tc>
          <w:tcPr>
            <w:tcW w:w="2484" w:type="dxa"/>
          </w:tcPr>
          <w:p w14:paraId="082EB123" w14:textId="77777777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409" w:type="dxa"/>
          </w:tcPr>
          <w:p w14:paraId="024E31A2" w14:textId="77777777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4630" w:type="dxa"/>
            <w:tcBorders>
              <w:top w:val="single" w:sz="4" w:space="0" w:color="000000"/>
            </w:tcBorders>
          </w:tcPr>
          <w:p w14:paraId="0CD2C3E2" w14:textId="77777777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3E521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ru-RU"/>
              </w:rPr>
              <w:t>(№ групи, прізвище, ім’я, по батькові )</w:t>
            </w:r>
          </w:p>
        </w:tc>
        <w:tc>
          <w:tcPr>
            <w:tcW w:w="370" w:type="dxa"/>
          </w:tcPr>
          <w:p w14:paraId="0CB17924" w14:textId="77777777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1854" w:type="dxa"/>
            <w:tcBorders>
              <w:top w:val="single" w:sz="4" w:space="0" w:color="000000"/>
            </w:tcBorders>
          </w:tcPr>
          <w:p w14:paraId="0F8121DA" w14:textId="77777777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</w:tr>
      <w:tr w:rsidR="003E5213" w:rsidRPr="003E5213" w14:paraId="0B3E66DB" w14:textId="77777777" w:rsidTr="008721BA">
        <w:tc>
          <w:tcPr>
            <w:tcW w:w="2484" w:type="dxa"/>
          </w:tcPr>
          <w:p w14:paraId="5ADD5282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409" w:type="dxa"/>
          </w:tcPr>
          <w:p w14:paraId="77B32847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4630" w:type="dxa"/>
          </w:tcPr>
          <w:p w14:paraId="2F1D30F1" w14:textId="77777777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370" w:type="dxa"/>
          </w:tcPr>
          <w:p w14:paraId="0DEB5EDA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1854" w:type="dxa"/>
          </w:tcPr>
          <w:p w14:paraId="19A287BF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</w:tr>
      <w:tr w:rsidR="003E5213" w:rsidRPr="003E5213" w14:paraId="0E7EF9AE" w14:textId="77777777" w:rsidTr="008721BA">
        <w:tc>
          <w:tcPr>
            <w:tcW w:w="2484" w:type="dxa"/>
          </w:tcPr>
          <w:p w14:paraId="73FCA96F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3E521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>Прийняв</w:t>
            </w:r>
          </w:p>
        </w:tc>
        <w:tc>
          <w:tcPr>
            <w:tcW w:w="409" w:type="dxa"/>
          </w:tcPr>
          <w:p w14:paraId="3EFD0B46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4630" w:type="dxa"/>
            <w:tcBorders>
              <w:bottom w:val="single" w:sz="4" w:space="0" w:color="000000"/>
            </w:tcBorders>
          </w:tcPr>
          <w:p w14:paraId="0CA65154" w14:textId="0E4ADEA9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uk-UA" w:eastAsia="ru-RU"/>
              </w:rPr>
            </w:pPr>
            <w:r w:rsidRPr="003E5213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uk-UA" w:eastAsia="ru-RU"/>
              </w:rPr>
              <w:t xml:space="preserve">Ст. викладач </w:t>
            </w:r>
            <w:r w:rsidRPr="00C106F9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uk-UA" w:eastAsia="ru-RU"/>
              </w:rPr>
              <w:t>Олійник Юрій Олександрович</w:t>
            </w:r>
          </w:p>
          <w:p w14:paraId="638AAF46" w14:textId="77777777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370" w:type="dxa"/>
          </w:tcPr>
          <w:p w14:paraId="5A72ED44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1854" w:type="dxa"/>
            <w:tcBorders>
              <w:bottom w:val="single" w:sz="4" w:space="0" w:color="000000"/>
            </w:tcBorders>
          </w:tcPr>
          <w:p w14:paraId="06052592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</w:tr>
      <w:tr w:rsidR="003E5213" w:rsidRPr="003E5213" w14:paraId="617B39BB" w14:textId="77777777" w:rsidTr="008721BA">
        <w:tc>
          <w:tcPr>
            <w:tcW w:w="2484" w:type="dxa"/>
          </w:tcPr>
          <w:p w14:paraId="383D3F0F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409" w:type="dxa"/>
          </w:tcPr>
          <w:p w14:paraId="20A8FACB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4630" w:type="dxa"/>
            <w:tcBorders>
              <w:top w:val="single" w:sz="4" w:space="0" w:color="000000"/>
            </w:tcBorders>
          </w:tcPr>
          <w:p w14:paraId="0DA9F725" w14:textId="77777777" w:rsidR="003E5213" w:rsidRPr="003E5213" w:rsidRDefault="003E5213" w:rsidP="003E52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3E521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ru-RU"/>
              </w:rPr>
              <w:t>(посада, прізвище, ім’я, по батькові )</w:t>
            </w:r>
          </w:p>
        </w:tc>
        <w:tc>
          <w:tcPr>
            <w:tcW w:w="370" w:type="dxa"/>
          </w:tcPr>
          <w:p w14:paraId="4C7AFF29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1854" w:type="dxa"/>
            <w:tcBorders>
              <w:top w:val="single" w:sz="4" w:space="0" w:color="000000"/>
            </w:tcBorders>
          </w:tcPr>
          <w:p w14:paraId="259BB4FE" w14:textId="77777777" w:rsidR="003E5213" w:rsidRPr="003E5213" w:rsidRDefault="003E5213" w:rsidP="003E521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</w:tr>
    </w:tbl>
    <w:p w14:paraId="4F62A362" w14:textId="77777777" w:rsidR="003E5213" w:rsidRPr="003E5213" w:rsidRDefault="003E5213" w:rsidP="003E5213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1622C863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4F6E3303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51A7EB02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1EF7B4D" w14:textId="77777777" w:rsidR="003E5213" w:rsidRPr="003E5213" w:rsidRDefault="003E5213" w:rsidP="003E52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4B5A0F11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5900CDB3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0EE033A8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4A2A6F86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AF70E3F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2EA56D6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63122250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49BB3758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2E471478" w14:textId="77777777" w:rsidR="003E5213" w:rsidRPr="003E5213" w:rsidRDefault="003E5213" w:rsidP="003E521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77E90FD7" w14:textId="77777777" w:rsidR="003E5213" w:rsidRPr="003E5213" w:rsidRDefault="003E5213" w:rsidP="003E521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E521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Київ 2019</w:t>
      </w:r>
      <w:hyperlink w:anchor="_Toc464136221"/>
      <w:bookmarkStart w:id="6" w:name="_tyjcwt" w:colFirst="0" w:colLast="0"/>
      <w:bookmarkEnd w:id="6"/>
    </w:p>
    <w:p w14:paraId="7E796F5F" w14:textId="694CAE37" w:rsidR="00BA2160" w:rsidRPr="00C106F9" w:rsidRDefault="00BA2160">
      <w:pPr>
        <w:rPr>
          <w:lang w:val="uk-UA"/>
        </w:rPr>
      </w:pPr>
    </w:p>
    <w:p w14:paraId="0273BF36" w14:textId="77777777" w:rsidR="003E5213" w:rsidRPr="00C106F9" w:rsidRDefault="003E5213" w:rsidP="003E5213">
      <w:pPr>
        <w:pStyle w:val="a3"/>
        <w:jc w:val="center"/>
        <w:rPr>
          <w:b/>
          <w:i w:val="0"/>
          <w:color w:val="auto"/>
          <w:sz w:val="32"/>
          <w:szCs w:val="32"/>
          <w:lang w:val="uk-UA"/>
        </w:rPr>
      </w:pPr>
      <w:r w:rsidRPr="00C106F9">
        <w:rPr>
          <w:b/>
          <w:i w:val="0"/>
          <w:color w:val="auto"/>
          <w:sz w:val="32"/>
          <w:szCs w:val="32"/>
          <w:lang w:val="uk-UA"/>
        </w:rPr>
        <w:lastRenderedPageBreak/>
        <w:t>1.Завдання</w:t>
      </w:r>
    </w:p>
    <w:p w14:paraId="487B725D" w14:textId="27920794" w:rsidR="003E5213" w:rsidRPr="00D80D39" w:rsidRDefault="003E5213" w:rsidP="00D80D39">
      <w:pPr>
        <w:pStyle w:val="a4"/>
        <w:numPr>
          <w:ilvl w:val="0"/>
          <w:numId w:val="3"/>
        </w:numPr>
        <w:autoSpaceDE w:val="0"/>
        <w:autoSpaceDN w:val="0"/>
        <w:adjustRightInd w:val="0"/>
        <w:spacing w:line="240" w:lineRule="auto"/>
        <w:jc w:val="left"/>
        <w:rPr>
          <w:lang w:val="uk-UA"/>
        </w:rPr>
      </w:pPr>
      <w:r w:rsidRPr="00D80D39">
        <w:rPr>
          <w:lang w:val="uk-UA"/>
        </w:rPr>
        <w:t xml:space="preserve">Спроектувати схему БД у 3НФ для </w:t>
      </w:r>
      <w:r w:rsidR="00D80D39" w:rsidRPr="00D80D39">
        <w:rPr>
          <w:lang w:val="uk-UA"/>
        </w:rPr>
        <w:t>с</w:t>
      </w:r>
      <w:r w:rsidR="006E55F2" w:rsidRPr="00D80D39">
        <w:rPr>
          <w:lang w:val="uk-UA"/>
        </w:rPr>
        <w:t>упермаркет</w:t>
      </w:r>
      <w:r w:rsidR="00D80D39" w:rsidRPr="00D80D39">
        <w:rPr>
          <w:lang w:val="uk-UA"/>
        </w:rPr>
        <w:t>у</w:t>
      </w:r>
      <w:r w:rsidR="006E55F2" w:rsidRPr="00D80D39">
        <w:rPr>
          <w:lang w:val="uk-UA"/>
        </w:rPr>
        <w:t xml:space="preserve"> будівельних матеріалів</w:t>
      </w:r>
      <w:r w:rsidR="00D80D39">
        <w:rPr>
          <w:lang w:val="uk-UA"/>
        </w:rPr>
        <w:t xml:space="preserve"> </w:t>
      </w:r>
      <w:r w:rsidRPr="00D80D39">
        <w:rPr>
          <w:lang w:val="uk-UA"/>
        </w:rPr>
        <w:t>на основі існуючої моделі. Для категорій товарів використайте ієрархічну структуру (для можливості збереження структури Категорія\Підкатегорія рівня1\ Підкатегорія рівня2\... без обмежень по рівням)</w:t>
      </w:r>
      <w:r w:rsidR="00C106F9" w:rsidRPr="00D80D39">
        <w:rPr>
          <w:lang w:val="uk-UA"/>
        </w:rPr>
        <w:t>.</w:t>
      </w:r>
    </w:p>
    <w:p w14:paraId="42DF28AF" w14:textId="77777777" w:rsidR="003E5213" w:rsidRPr="00C106F9" w:rsidRDefault="003E5213" w:rsidP="00C106F9">
      <w:pPr>
        <w:pStyle w:val="a4"/>
        <w:numPr>
          <w:ilvl w:val="0"/>
          <w:numId w:val="3"/>
        </w:numPr>
        <w:autoSpaceDE w:val="0"/>
        <w:autoSpaceDN w:val="0"/>
        <w:adjustRightInd w:val="0"/>
        <w:spacing w:line="240" w:lineRule="auto"/>
        <w:jc w:val="left"/>
        <w:rPr>
          <w:lang w:val="uk-UA"/>
        </w:rPr>
      </w:pPr>
      <w:r w:rsidRPr="00C106F9">
        <w:rPr>
          <w:lang w:val="uk-UA"/>
        </w:rPr>
        <w:t>За допомогою SQL-запитів вивести дані, що ВІДПОВІДАЮТЬ наступним обмеженням. Для ряду обмежень використайте регулярні вирази :</w:t>
      </w:r>
    </w:p>
    <w:p w14:paraId="6068D176" w14:textId="2C9F8E36" w:rsidR="003E5213" w:rsidRPr="00C106F9" w:rsidRDefault="003E5213" w:rsidP="00C106F9">
      <w:pPr>
        <w:pStyle w:val="a4"/>
        <w:numPr>
          <w:ilvl w:val="1"/>
          <w:numId w:val="3"/>
        </w:numPr>
        <w:autoSpaceDE w:val="0"/>
        <w:autoSpaceDN w:val="0"/>
        <w:adjustRightInd w:val="0"/>
        <w:spacing w:line="240" w:lineRule="auto"/>
        <w:rPr>
          <w:lang w:val="uk-UA"/>
        </w:rPr>
      </w:pPr>
      <w:r w:rsidRPr="00C106F9">
        <w:rPr>
          <w:lang w:val="uk-UA"/>
        </w:rPr>
        <w:t xml:space="preserve">Назва </w:t>
      </w:r>
      <w:proofErr w:type="spellStart"/>
      <w:r w:rsidRPr="00C106F9">
        <w:rPr>
          <w:lang w:val="uk-UA"/>
        </w:rPr>
        <w:t>поставщика</w:t>
      </w:r>
      <w:proofErr w:type="spellEnd"/>
      <w:r w:rsidRPr="00C106F9">
        <w:rPr>
          <w:lang w:val="uk-UA"/>
        </w:rPr>
        <w:t xml:space="preserve"> повинна бути унікальна у рамках назв товарів. Тобто, наприклад поле SUPPLIER = ‘</w:t>
      </w:r>
      <w:proofErr w:type="spellStart"/>
      <w:r w:rsidRPr="00C106F9">
        <w:rPr>
          <w:lang w:val="uk-UA"/>
        </w:rPr>
        <w:t>Lg</w:t>
      </w:r>
      <w:proofErr w:type="spellEnd"/>
      <w:r w:rsidRPr="00C106F9">
        <w:rPr>
          <w:lang w:val="uk-UA"/>
        </w:rPr>
        <w:t xml:space="preserve">’ не може бути у різних </w:t>
      </w:r>
      <w:proofErr w:type="spellStart"/>
      <w:r w:rsidRPr="00C106F9">
        <w:rPr>
          <w:lang w:val="uk-UA"/>
        </w:rPr>
        <w:t>Product</w:t>
      </w:r>
      <w:proofErr w:type="spellEnd"/>
      <w:r w:rsidRPr="00C106F9">
        <w:rPr>
          <w:lang w:val="uk-UA"/>
        </w:rPr>
        <w:t xml:space="preserve"> (TV-10).</w:t>
      </w:r>
    </w:p>
    <w:p w14:paraId="3038801F" w14:textId="77777777" w:rsidR="003E5213" w:rsidRPr="00C106F9" w:rsidRDefault="003E5213" w:rsidP="00C106F9">
      <w:pPr>
        <w:pStyle w:val="a4"/>
        <w:numPr>
          <w:ilvl w:val="1"/>
          <w:numId w:val="3"/>
        </w:numPr>
        <w:autoSpaceDE w:val="0"/>
        <w:autoSpaceDN w:val="0"/>
        <w:adjustRightInd w:val="0"/>
        <w:spacing w:line="240" w:lineRule="auto"/>
        <w:jc w:val="left"/>
        <w:rPr>
          <w:lang w:val="uk-UA"/>
        </w:rPr>
      </w:pPr>
      <w:r w:rsidRPr="00C106F9">
        <w:rPr>
          <w:lang w:val="uk-UA"/>
        </w:rPr>
        <w:t>Максимальна кількість товарів на полиці STORE.SHELF – 30. З урахуванням того, що STORE.QUANTITY – кількість товарів на полиці STORE.SHELF.</w:t>
      </w:r>
    </w:p>
    <w:p w14:paraId="77EFF974" w14:textId="77777777" w:rsidR="00C106F9" w:rsidRDefault="003E5213" w:rsidP="00C106F9">
      <w:pPr>
        <w:pStyle w:val="a4"/>
        <w:numPr>
          <w:ilvl w:val="1"/>
          <w:numId w:val="3"/>
        </w:numPr>
        <w:autoSpaceDE w:val="0"/>
        <w:autoSpaceDN w:val="0"/>
        <w:adjustRightInd w:val="0"/>
        <w:spacing w:line="240" w:lineRule="auto"/>
        <w:jc w:val="left"/>
        <w:rPr>
          <w:lang w:val="uk-UA"/>
        </w:rPr>
      </w:pPr>
      <w:r w:rsidRPr="00C106F9">
        <w:rPr>
          <w:lang w:val="uk-UA"/>
        </w:rPr>
        <w:t>Діапазон дат: 01.01.2011 -  31.05.2014. Використайте регулярні вирази.</w:t>
      </w:r>
    </w:p>
    <w:p w14:paraId="47DAF6B4" w14:textId="77777777" w:rsidR="00C106F9" w:rsidRDefault="003E5213" w:rsidP="00C106F9">
      <w:pPr>
        <w:pStyle w:val="a4"/>
        <w:numPr>
          <w:ilvl w:val="1"/>
          <w:numId w:val="3"/>
        </w:numPr>
        <w:autoSpaceDE w:val="0"/>
        <w:autoSpaceDN w:val="0"/>
        <w:adjustRightInd w:val="0"/>
        <w:spacing w:line="240" w:lineRule="auto"/>
        <w:jc w:val="left"/>
        <w:rPr>
          <w:lang w:val="uk-UA"/>
        </w:rPr>
      </w:pPr>
      <w:r w:rsidRPr="00C106F9">
        <w:rPr>
          <w:lang w:val="uk-UA"/>
        </w:rPr>
        <w:t>Одному і тому ж значенню поля ID_STUFF повинні відповідати одні й ті ж значення полів STUFF_NAME, E_MAIL таблиці INVOICE</w:t>
      </w:r>
    </w:p>
    <w:p w14:paraId="36B7E8D3" w14:textId="36373DD2" w:rsidR="003E5213" w:rsidRPr="00C106F9" w:rsidRDefault="003E5213" w:rsidP="00C106F9">
      <w:pPr>
        <w:pStyle w:val="a4"/>
        <w:numPr>
          <w:ilvl w:val="1"/>
          <w:numId w:val="3"/>
        </w:numPr>
        <w:autoSpaceDE w:val="0"/>
        <w:autoSpaceDN w:val="0"/>
        <w:adjustRightInd w:val="0"/>
        <w:spacing w:line="240" w:lineRule="auto"/>
        <w:jc w:val="left"/>
        <w:rPr>
          <w:lang w:val="uk-UA"/>
        </w:rPr>
      </w:pPr>
      <w:r w:rsidRPr="00C106F9">
        <w:rPr>
          <w:lang w:val="uk-UA"/>
        </w:rPr>
        <w:t>Типи операцій на складі – лише IN, OUT (незалежно від регістра) . Використайте регулярні вирази.?</w:t>
      </w:r>
    </w:p>
    <w:p w14:paraId="486BC2D0" w14:textId="77777777" w:rsidR="003E5213" w:rsidRPr="00C106F9" w:rsidRDefault="003E5213" w:rsidP="00C106F9">
      <w:pPr>
        <w:pStyle w:val="a4"/>
        <w:numPr>
          <w:ilvl w:val="1"/>
          <w:numId w:val="3"/>
        </w:numPr>
        <w:autoSpaceDE w:val="0"/>
        <w:autoSpaceDN w:val="0"/>
        <w:adjustRightInd w:val="0"/>
        <w:spacing w:line="240" w:lineRule="auto"/>
        <w:jc w:val="left"/>
        <w:rPr>
          <w:lang w:val="uk-UA"/>
        </w:rPr>
      </w:pPr>
      <w:r w:rsidRPr="00C106F9">
        <w:rPr>
          <w:lang w:val="uk-UA"/>
        </w:rPr>
        <w:t xml:space="preserve">Виведіть дерево категорій товарів з кількістю товарів на всіх рівнях. </w:t>
      </w:r>
    </w:p>
    <w:p w14:paraId="66BD40D4" w14:textId="24163DD9" w:rsidR="00C106F9" w:rsidRDefault="00C106F9" w:rsidP="00C106F9">
      <w:pPr>
        <w:pStyle w:val="a3"/>
        <w:spacing w:before="240"/>
        <w:ind w:firstLine="0"/>
        <w:jc w:val="center"/>
        <w:rPr>
          <w:b/>
          <w:i w:val="0"/>
          <w:color w:val="auto"/>
          <w:sz w:val="32"/>
          <w:szCs w:val="32"/>
          <w:lang w:val="uk-UA"/>
        </w:rPr>
      </w:pPr>
      <w:r>
        <w:rPr>
          <w:b/>
          <w:i w:val="0"/>
          <w:color w:val="auto"/>
          <w:sz w:val="32"/>
          <w:szCs w:val="32"/>
          <w:lang w:val="en-US"/>
        </w:rPr>
        <w:t>2</w:t>
      </w:r>
      <w:r w:rsidRPr="00C106F9">
        <w:rPr>
          <w:b/>
          <w:i w:val="0"/>
          <w:color w:val="auto"/>
          <w:sz w:val="32"/>
          <w:szCs w:val="32"/>
          <w:lang w:val="uk-UA"/>
        </w:rPr>
        <w:t>.</w:t>
      </w:r>
      <w:r>
        <w:rPr>
          <w:b/>
          <w:i w:val="0"/>
          <w:color w:val="auto"/>
          <w:sz w:val="32"/>
          <w:szCs w:val="32"/>
          <w:lang w:val="uk-UA"/>
        </w:rPr>
        <w:t>Хід роботи</w:t>
      </w:r>
    </w:p>
    <w:p w14:paraId="044F60F0" w14:textId="5EC989FF" w:rsidR="003400A1" w:rsidRDefault="003400A1" w:rsidP="003400A1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en-US"/>
        </w:rPr>
        <w:t>ER</w:t>
      </w:r>
      <w:r w:rsidRPr="00A22E48">
        <w:t xml:space="preserve"> </w:t>
      </w:r>
      <w:r>
        <w:rPr>
          <w:lang w:val="uk-UA"/>
        </w:rPr>
        <w:t>діаграма</w:t>
      </w:r>
      <w:r w:rsidR="00A22E48">
        <w:rPr>
          <w:lang w:val="uk-UA"/>
        </w:rPr>
        <w:t xml:space="preserve"> предметної області «С</w:t>
      </w:r>
      <w:r w:rsidR="00A22E48" w:rsidRPr="00D80D39">
        <w:rPr>
          <w:lang w:val="uk-UA"/>
        </w:rPr>
        <w:t>упермаркет будівельних матеріалів</w:t>
      </w:r>
      <w:r w:rsidR="00A22E48">
        <w:rPr>
          <w:lang w:val="uk-UA"/>
        </w:rPr>
        <w:t>».</w:t>
      </w:r>
    </w:p>
    <w:p w14:paraId="74BFE475" w14:textId="02D156EE" w:rsidR="00A22E48" w:rsidRDefault="00A22E48" w:rsidP="00A22E48">
      <w:pPr>
        <w:pStyle w:val="a4"/>
        <w:ind w:left="360" w:firstLine="0"/>
        <w:rPr>
          <w:lang w:val="uk-UA"/>
        </w:rPr>
      </w:pPr>
      <w:r>
        <w:rPr>
          <w:noProof/>
        </w:rPr>
        <w:drawing>
          <wp:inline distT="0" distB="0" distL="0" distR="0" wp14:anchorId="1DE9C3A9" wp14:editId="490C9588">
            <wp:extent cx="6436366" cy="473964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044" cy="474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97BE" w14:textId="14D30D68" w:rsidR="00A22E48" w:rsidRDefault="00A22E48" w:rsidP="00A22E48">
      <w:pPr>
        <w:pStyle w:val="a4"/>
        <w:ind w:left="360" w:firstLine="0"/>
        <w:rPr>
          <w:lang w:val="uk-UA"/>
        </w:rPr>
      </w:pPr>
    </w:p>
    <w:p w14:paraId="7FB61DAD" w14:textId="570F2B2D" w:rsidR="00A22E48" w:rsidRDefault="00A22E48" w:rsidP="00A22E48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lastRenderedPageBreak/>
        <w:t xml:space="preserve">Виконання </w:t>
      </w:r>
      <w:r>
        <w:rPr>
          <w:lang w:val="en-US"/>
        </w:rPr>
        <w:t>SQL</w:t>
      </w:r>
      <w:r>
        <w:rPr>
          <w:lang w:val="uk-UA"/>
        </w:rPr>
        <w:t xml:space="preserve"> </w:t>
      </w:r>
      <w:r w:rsidRPr="00A22E48">
        <w:t>–</w:t>
      </w:r>
      <w:r>
        <w:rPr>
          <w:lang w:val="uk-UA"/>
        </w:rPr>
        <w:t xml:space="preserve"> запитів з певними обмеженнями.</w:t>
      </w:r>
    </w:p>
    <w:p w14:paraId="11A6ADC9" w14:textId="38839275" w:rsidR="002B5684" w:rsidRDefault="000110FC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6095BDB" wp14:editId="1E8F5E56">
            <wp:extent cx="5562201" cy="4168140"/>
            <wp:effectExtent l="0" t="0" r="63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02" r="59013" b="30301"/>
                    <a:stretch/>
                  </pic:blipFill>
                  <pic:spPr bwMode="auto">
                    <a:xfrm>
                      <a:off x="0" y="0"/>
                      <a:ext cx="5574717" cy="417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E3C88" w14:textId="31CCFA04" w:rsidR="002B5684" w:rsidRDefault="002B5684">
      <w:pPr>
        <w:rPr>
          <w:lang w:val="uk-UA"/>
        </w:rPr>
      </w:pPr>
    </w:p>
    <w:p w14:paraId="05F5C940" w14:textId="2807FE3B" w:rsidR="002B5684" w:rsidRDefault="002B5684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9016198" wp14:editId="4DFE7EDD">
            <wp:extent cx="6736080" cy="385277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8" r="45426" b="30612"/>
                    <a:stretch/>
                  </pic:blipFill>
                  <pic:spPr bwMode="auto">
                    <a:xfrm>
                      <a:off x="0" y="0"/>
                      <a:ext cx="6760641" cy="386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2FF4" w14:textId="198E8B45" w:rsidR="000110FC" w:rsidRDefault="000110FC">
      <w:pPr>
        <w:rPr>
          <w:lang w:val="uk-UA"/>
        </w:rPr>
      </w:pPr>
      <w:r>
        <w:rPr>
          <w:lang w:val="uk-UA"/>
        </w:rPr>
        <w:br w:type="page"/>
      </w:r>
    </w:p>
    <w:p w14:paraId="0C819D2D" w14:textId="38949293" w:rsidR="000110FC" w:rsidRDefault="000110FC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3BE8F101" wp14:editId="53EFFB9D">
            <wp:extent cx="6713220" cy="12952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50" r="52583" b="59388"/>
                    <a:stretch/>
                  </pic:blipFill>
                  <pic:spPr bwMode="auto">
                    <a:xfrm>
                      <a:off x="0" y="0"/>
                      <a:ext cx="6810447" cy="131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CF533" w14:textId="35EC30D1" w:rsidR="002B5684" w:rsidRDefault="000110FC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B5B64F4" wp14:editId="5D574C3F">
            <wp:extent cx="6728460" cy="32807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78" r="35247"/>
                    <a:stretch/>
                  </pic:blipFill>
                  <pic:spPr bwMode="auto">
                    <a:xfrm>
                      <a:off x="0" y="0"/>
                      <a:ext cx="6766935" cy="329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7" w:name="_GoBack"/>
    </w:p>
    <w:bookmarkEnd w:id="7"/>
    <w:p w14:paraId="1C709800" w14:textId="1D798900" w:rsidR="002B5684" w:rsidRDefault="002B5684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11C8CB2" wp14:editId="4FBCEA68">
            <wp:extent cx="6728460" cy="26316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53" r="49787" b="41837"/>
                    <a:stretch/>
                  </pic:blipFill>
                  <pic:spPr bwMode="auto">
                    <a:xfrm>
                      <a:off x="0" y="0"/>
                      <a:ext cx="6893250" cy="269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98A15" w14:textId="4C9AA53F" w:rsidR="003400A1" w:rsidRDefault="003400A1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2BEE7404" wp14:editId="423C730B">
            <wp:extent cx="6637020" cy="42595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18" r="35591"/>
                    <a:stretch/>
                  </pic:blipFill>
                  <pic:spPr bwMode="auto">
                    <a:xfrm>
                      <a:off x="0" y="0"/>
                      <a:ext cx="6654375" cy="427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3B59" w14:textId="45A17664" w:rsidR="003400A1" w:rsidRPr="003400A1" w:rsidRDefault="00A22E48" w:rsidP="003400A1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Створена ієрархічна структура категорій:</w:t>
      </w:r>
    </w:p>
    <w:p w14:paraId="50903572" w14:textId="62C3F10A" w:rsidR="003400A1" w:rsidRDefault="00A22E48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F0C4AA5" wp14:editId="28038328">
            <wp:extent cx="6598920" cy="1689094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6735" r="47073" b="59184"/>
                    <a:stretch/>
                  </pic:blipFill>
                  <pic:spPr bwMode="auto">
                    <a:xfrm>
                      <a:off x="0" y="0"/>
                      <a:ext cx="6660705" cy="170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2F0E4" w14:textId="465BE8F1" w:rsidR="00A22E48" w:rsidRDefault="00A22E48" w:rsidP="00A22E48">
      <w:pPr>
        <w:pStyle w:val="a4"/>
        <w:ind w:left="360" w:firstLine="0"/>
        <w:rPr>
          <w:lang w:val="uk-UA"/>
        </w:rPr>
      </w:pPr>
      <w:r>
        <w:rPr>
          <w:lang w:val="uk-UA"/>
        </w:rPr>
        <w:t>Наявні товари в будівельному супермаркеті:</w:t>
      </w:r>
    </w:p>
    <w:p w14:paraId="027E08C7" w14:textId="1FA433B0" w:rsidR="00A22E48" w:rsidRDefault="00A22E48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FFF7B07" wp14:editId="72C23626">
            <wp:extent cx="6622402" cy="12725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63" r="12170" b="51837"/>
                    <a:stretch/>
                  </pic:blipFill>
                  <pic:spPr bwMode="auto">
                    <a:xfrm>
                      <a:off x="0" y="0"/>
                      <a:ext cx="6639785" cy="12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F9F5B" w14:textId="79594343" w:rsidR="00A22E48" w:rsidRDefault="00994D57" w:rsidP="00994D57">
      <w:pPr>
        <w:pStyle w:val="a4"/>
        <w:ind w:left="360" w:firstLine="0"/>
        <w:rPr>
          <w:lang w:val="uk-UA"/>
        </w:rPr>
      </w:pPr>
      <w:r>
        <w:rPr>
          <w:lang w:val="uk-UA"/>
        </w:rPr>
        <w:t>Д</w:t>
      </w:r>
      <w:r w:rsidRPr="00C106F9">
        <w:rPr>
          <w:lang w:val="uk-UA"/>
        </w:rPr>
        <w:t>ерево категорій товарів з кількістю товарів на всіх рівнях</w:t>
      </w:r>
      <w:r>
        <w:rPr>
          <w:lang w:val="uk-UA"/>
        </w:rPr>
        <w:t>:</w:t>
      </w:r>
    </w:p>
    <w:p w14:paraId="7076588C" w14:textId="6E6F4EF9" w:rsidR="00994D57" w:rsidRPr="00994D57" w:rsidRDefault="00994D57" w:rsidP="00994D57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3F3588B0" wp14:editId="095CDED8">
            <wp:extent cx="6690360" cy="3782617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07" r="46039" b="10203"/>
                    <a:stretch/>
                  </pic:blipFill>
                  <pic:spPr bwMode="auto">
                    <a:xfrm>
                      <a:off x="0" y="0"/>
                      <a:ext cx="6746652" cy="381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66356" w14:textId="4ADDB552" w:rsidR="00994D57" w:rsidRDefault="00994D5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lang w:val="uk-UA"/>
        </w:rPr>
        <w:br w:type="page"/>
      </w:r>
    </w:p>
    <w:tbl>
      <w:tblPr>
        <w:tblW w:w="5000" w:type="pct"/>
        <w:tblInd w:w="-5" w:type="dxa"/>
        <w:tblLayout w:type="fixed"/>
        <w:tblLook w:val="0000" w:firstRow="0" w:lastRow="0" w:firstColumn="0" w:lastColumn="0" w:noHBand="0" w:noVBand="0"/>
      </w:tblPr>
      <w:tblGrid>
        <w:gridCol w:w="2410"/>
        <w:gridCol w:w="2410"/>
        <w:gridCol w:w="2268"/>
        <w:gridCol w:w="1276"/>
        <w:gridCol w:w="2092"/>
      </w:tblGrid>
      <w:tr w:rsidR="00994D57" w14:paraId="1782B7E0" w14:textId="77777777" w:rsidTr="00B206C8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533026" w14:textId="77777777" w:rsidR="00994D57" w:rsidRPr="00994D57" w:rsidRDefault="00994D57" w:rsidP="008721BA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</w:pPr>
            <w:r w:rsidRPr="00994D5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lastRenderedPageBreak/>
              <w:t>Назва таблиці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6AF667" w14:textId="77777777" w:rsidR="00994D57" w:rsidRPr="00994D57" w:rsidRDefault="00994D57" w:rsidP="008721BA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</w:pPr>
            <w:r w:rsidRPr="00994D5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>Назва атрибуту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7B83AA" w14:textId="77777777" w:rsidR="00994D57" w:rsidRPr="00994D57" w:rsidRDefault="00994D57" w:rsidP="008721BA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</w:pPr>
            <w:r w:rsidRPr="00994D5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>Тип даних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76FE16" w14:textId="77777777" w:rsidR="00994D57" w:rsidRPr="00994D57" w:rsidRDefault="00994D57" w:rsidP="008721BA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994D5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>Primary</w:t>
            </w:r>
            <w:proofErr w:type="spellEnd"/>
            <w:r w:rsidRPr="00994D5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 xml:space="preserve"> </w:t>
            </w:r>
            <w:proofErr w:type="spellStart"/>
            <w:r w:rsidRPr="00994D5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>Key</w:t>
            </w:r>
            <w:proofErr w:type="spellEnd"/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FE36A2" w14:textId="77777777" w:rsidR="00994D57" w:rsidRPr="00994D57" w:rsidRDefault="00994D57" w:rsidP="008721BA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994D5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uk-UA" w:eastAsia="ru-RU"/>
              </w:rPr>
              <w:t>Mandatory</w:t>
            </w:r>
            <w:proofErr w:type="spellEnd"/>
          </w:p>
        </w:tc>
      </w:tr>
      <w:tr w:rsidR="006A1B26" w14:paraId="101C297A" w14:textId="77777777" w:rsidTr="00B206C8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0CD4C9BF" w14:textId="0FBE5353" w:rsidR="006A1B26" w:rsidRPr="006B2E0B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departments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A4C4ECB" w14:textId="1C33E455" w:rsidR="006A1B26" w:rsidRPr="006A1B26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94D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C77BA9B" w14:textId="00789BFD" w:rsidR="006A1B26" w:rsidRPr="006A1B26" w:rsidRDefault="006A1B26" w:rsidP="002244E3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83EA59F" w14:textId="0D972785" w:rsidR="006A1B26" w:rsidRPr="00555EB6" w:rsidRDefault="006A1B26" w:rsidP="002244E3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64B261" w14:textId="2D54079A" w:rsidR="006A1B26" w:rsidRPr="006A1B26" w:rsidRDefault="006A1B26" w:rsidP="002244E3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6A1B26" w14:paraId="0D198FA1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236FF913" w14:textId="77777777" w:rsidR="006A1B26" w:rsidRPr="00994D57" w:rsidRDefault="006A1B26" w:rsidP="002167C6">
            <w:pPr>
              <w:snapToGrid w:val="0"/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9B319E2" w14:textId="62B579A5" w:rsidR="006A1B26" w:rsidRPr="006A1B26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DepartmentName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6F4ADA0" w14:textId="5B75394C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3B58147" w14:textId="10EB2114" w:rsidR="006A1B26" w:rsidRPr="00555EB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2D7CCD" w14:textId="0BB461B6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6A1B26" w14:paraId="3E260CCD" w14:textId="77777777" w:rsidTr="00B206C8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077506" w14:textId="77777777" w:rsidR="006A1B26" w:rsidRPr="00994D57" w:rsidRDefault="006A1B26" w:rsidP="002167C6">
            <w:pPr>
              <w:snapToGrid w:val="0"/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22135DB" w14:textId="3E2ACE63" w:rsidR="006A1B26" w:rsidRPr="006A1B26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Address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F1BE1C3" w14:textId="19AD9E73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BB0A917" w14:textId="21F3615E" w:rsidR="006A1B26" w:rsidRPr="00555EB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53BA7D" w14:textId="22153087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6A1B26" w14:paraId="07A15FF0" w14:textId="77777777" w:rsidTr="00B206C8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28A7CE15" w14:textId="498B7338" w:rsidR="006A1B26" w:rsidRPr="002167C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branches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99D71E" w14:textId="4C9A541D" w:rsidR="006A1B26" w:rsidRPr="006A1B26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0DE6B6B" w14:textId="4088DFD3" w:rsidR="006A1B26" w:rsidRPr="00994D57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FCBD9AF" w14:textId="6FCA582F" w:rsidR="006A1B26" w:rsidRPr="00555EB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6B0B68" w14:textId="40A5F318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6A1B26" w14:paraId="1E9859AD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70E5A464" w14:textId="77777777" w:rsidR="006A1B2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4E08A63" w14:textId="28A43973" w:rsidR="006A1B26" w:rsidRPr="006A1B26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DepartmentId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529CDC2" w14:textId="1DF15354" w:rsidR="006A1B26" w:rsidRPr="00994D57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C7647E" w14:textId="7C7EEE16" w:rsidR="006A1B26" w:rsidRPr="00555EB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670786" w14:textId="38129BBF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proofErr w:type="spellStart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epartments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Id)</w:t>
            </w:r>
          </w:p>
        </w:tc>
      </w:tr>
      <w:tr w:rsidR="006A1B26" w14:paraId="7BBE330A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541EB454" w14:textId="77777777" w:rsidR="006A1B2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F8EFC7" w14:textId="76209FB4" w:rsidR="006A1B26" w:rsidRPr="00994D57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BranchName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1138966" w14:textId="2CEBF9EE" w:rsidR="006A1B26" w:rsidRPr="00994D57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58ADB4F" w14:textId="03C3757D" w:rsidR="006A1B26" w:rsidRPr="00555EB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0C2397" w14:textId="396BA87A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6A1B26" w14:paraId="1DE54FCA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1AB60569" w14:textId="77777777" w:rsidR="006A1B2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3FA579F" w14:textId="7681547D" w:rsidR="006A1B26" w:rsidRPr="00994D57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Address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6005DBB" w14:textId="31F6D477" w:rsidR="006A1B26" w:rsidRPr="00994D57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18A926" w14:textId="53126542" w:rsidR="006A1B26" w:rsidRPr="00555EB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1DE4F5" w14:textId="722B121B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6A1B26" w14:paraId="0A3A0FD8" w14:textId="77777777" w:rsidTr="00B206C8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2D18439" w14:textId="77777777" w:rsidR="006A1B2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CA2DFD" w14:textId="2AEAB4D8" w:rsidR="006A1B26" w:rsidRPr="00994D57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TelephoneNumber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530DFD" w14:textId="641E0C4A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VARCHAR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(13)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24C93E8" w14:textId="5325253D" w:rsidR="006A1B26" w:rsidRPr="00555EB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D2DB76" w14:textId="79628214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6A1B26" w14:paraId="33F8AFF8" w14:textId="77777777" w:rsidTr="00B206C8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2E1AFFC3" w14:textId="49FFCDD8" w:rsidR="006A1B2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job_type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D2B621" w14:textId="7FF5FD0A" w:rsidR="006A1B26" w:rsidRPr="006A1B26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AA1E51C" w14:textId="2767F28E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DF23D6" w14:textId="1FB8994D" w:rsidR="006A1B26" w:rsidRPr="00555EB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6E9937" w14:textId="64D96C32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6A1B26" w14:paraId="082259B1" w14:textId="77777777" w:rsidTr="00B206C8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8263CE9" w14:textId="77777777" w:rsidR="006A1B2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FBAC0E" w14:textId="450449C1" w:rsidR="006A1B26" w:rsidRPr="006A1B26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048733" w14:textId="5D97B2F0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40)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C3A1F2" w14:textId="07DDD8F9" w:rsidR="006A1B26" w:rsidRPr="00555EB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8827B" w14:textId="0418ACA9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6A1B26" w14:paraId="1B0D688B" w14:textId="77777777" w:rsidTr="00B206C8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7ECD221F" w14:textId="278FE334" w:rsidR="006A1B2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employees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EA2F401" w14:textId="39C5BB29" w:rsidR="006A1B26" w:rsidRPr="006A1B26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777DD6" w14:textId="3DA3A9E2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2372C7" w14:textId="265A6402" w:rsidR="006A1B26" w:rsidRPr="00555EB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F715D5" w14:textId="559BA579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6A1B26" w14:paraId="509C3EDB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68AA3F3B" w14:textId="77777777" w:rsidR="006A1B2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48BC0F" w14:textId="2C468EF1" w:rsidR="006A1B26" w:rsidRPr="006A1B26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BranchId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F636E6F" w14:textId="07CE8DD3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49049C6" w14:textId="1EE57FCC" w:rsidR="006A1B26" w:rsidRPr="00555EB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6B2CA3" w14:textId="0BD3986D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proofErr w:type="spellStart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ranches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Id)</w:t>
            </w:r>
          </w:p>
        </w:tc>
      </w:tr>
      <w:tr w:rsidR="006A1B26" w14:paraId="5E1DE49B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134CEBF7" w14:textId="77777777" w:rsidR="006A1B2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9052BDD" w14:textId="4279B2D0" w:rsidR="006A1B26" w:rsidRPr="006A1B26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JobId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6707B8D" w14:textId="07E80757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40A7E4" w14:textId="70664803" w:rsidR="006A1B26" w:rsidRPr="00555EB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759D3B" w14:textId="49F4F65A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job_type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(Id)</w:t>
            </w:r>
          </w:p>
        </w:tc>
      </w:tr>
      <w:tr w:rsidR="006A1B26" w14:paraId="5DE4F876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73D305A" w14:textId="77777777" w:rsidR="006A1B2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174B4DA" w14:textId="09257CE3" w:rsidR="006A1B26" w:rsidRPr="006A1B26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54AE5F7" w14:textId="77EAEF95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20)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564F53F" w14:textId="5EFB7938" w:rsidR="006A1B26" w:rsidRPr="00555EB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21346C" w14:textId="4F27F76F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6A1B26" w14:paraId="4D1C9865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AFEB694" w14:textId="77777777" w:rsidR="006A1B2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8AF2946" w14:textId="3AF103BF" w:rsidR="006A1B26" w:rsidRPr="006A1B26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LastName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2CF56A5" w14:textId="62A2256A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20)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73BC736" w14:textId="329D7E1A" w:rsidR="006A1B26" w:rsidRPr="00555EB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566990" w14:textId="4B4C4D6B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6A1B26" w14:paraId="40AA2091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1A1CA1DE" w14:textId="77777777" w:rsidR="006A1B2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7A914C" w14:textId="6C0036EF" w:rsidR="006A1B26" w:rsidRPr="006A1B26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FirstName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24EDAC" w14:textId="00393F4B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7BEA9E3" w14:textId="5E991A94" w:rsidR="006A1B26" w:rsidRPr="00555EB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885178" w14:textId="4942D185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6A1B26" w14:paraId="4AD72710" w14:textId="77777777" w:rsidTr="00B206C8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756F45" w14:textId="77777777" w:rsidR="006A1B2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93A9045" w14:textId="54CF0E09" w:rsidR="006A1B26" w:rsidRPr="006A1B26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HireDate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6BD779D" w14:textId="603DB6D2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A2A5FD" w14:textId="1CEA2BA5" w:rsidR="006A1B26" w:rsidRPr="00555EB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C6C097" w14:textId="236CB861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2244E3" w14:paraId="3261DA48" w14:textId="77777777" w:rsidTr="00B206C8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55CAC880" w14:textId="18620FBF" w:rsidR="002244E3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discounts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7AC89D" w14:textId="3CC4A85D" w:rsidR="002244E3" w:rsidRPr="002244E3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46F2161" w14:textId="19C445A3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13)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6040C2" w14:textId="217C5D18" w:rsidR="002244E3" w:rsidRPr="00555EB6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A126FF" w14:textId="3B0C1D70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2244E3" w14:paraId="213E9E39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4ED77392" w14:textId="77777777" w:rsidR="002244E3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798F37" w14:textId="4224D24A" w:rsidR="002244E3" w:rsidRPr="002244E3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Status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4780F63" w14:textId="7D8AB548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BOOLEAN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F34412" w14:textId="4A869B1B" w:rsidR="002244E3" w:rsidRPr="00555EB6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875116" w14:textId="5AD2229C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2244E3" w14:paraId="3EB63175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5E83D6BA" w14:textId="77777777" w:rsidR="002244E3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2D17790" w14:textId="25389A06" w:rsidR="002244E3" w:rsidRPr="002244E3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ActivationDate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E4888F" w14:textId="6CCF5BD3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57A71A" w14:textId="28F92BE2" w:rsidR="002244E3" w:rsidRPr="00555EB6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B2500F" w14:textId="7A15451B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2244E3" w14:paraId="1ECF543A" w14:textId="77777777" w:rsidTr="00B206C8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09A1B7" w14:textId="77777777" w:rsidR="002244E3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78DB5D5" w14:textId="1D312FC5" w:rsidR="002244E3" w:rsidRPr="002244E3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Balance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28589BD" w14:textId="79FE07C0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801FDEF" w14:textId="7F1E4B1D" w:rsidR="002244E3" w:rsidRPr="00555EB6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77B7B5" w14:textId="1D090C01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2244E3" w14:paraId="1B330D85" w14:textId="77777777" w:rsidTr="00B206C8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004929B8" w14:textId="6EDD78CE" w:rsidR="002244E3" w:rsidRPr="002167C6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customers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1D21718" w14:textId="7C45428D" w:rsidR="002244E3" w:rsidRPr="002244E3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3CC9D61" w14:textId="7C01EC41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BE7A26" w14:textId="17A28A76" w:rsidR="002244E3" w:rsidRPr="00555EB6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60BCAC" w14:textId="51A68F82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2244E3" w14:paraId="207CEF7B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067ED4D9" w14:textId="77777777" w:rsidR="002244E3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AB84D04" w14:textId="166F05D7" w:rsidR="002244E3" w:rsidRPr="002244E3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6F7789" w14:textId="67944A89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13)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E497785" w14:textId="5F4B174A" w:rsidR="002244E3" w:rsidRPr="00555EB6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7AFE5D" w14:textId="5C70F67B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discounts(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Id)</w:t>
            </w:r>
          </w:p>
        </w:tc>
      </w:tr>
      <w:tr w:rsidR="002244E3" w14:paraId="26B0705F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51158C9C" w14:textId="77777777" w:rsidR="002244E3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2C00D85" w14:textId="23E54B11" w:rsidR="002244E3" w:rsidRPr="002244E3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LastName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D380C8" w14:textId="76EF72B0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20)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9004DDA" w14:textId="5EC95DA1" w:rsidR="002244E3" w:rsidRPr="00555EB6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B76BD3" w14:textId="74ACA279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2244E3" w14:paraId="20F267E6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58126D5" w14:textId="77777777" w:rsidR="002244E3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BB7F37" w14:textId="6EC2F482" w:rsidR="002244E3" w:rsidRPr="002244E3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FirstName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20C1F8B" w14:textId="5E67BABC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230B09" w14:textId="6E19CAF8" w:rsidR="002244E3" w:rsidRPr="00555EB6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6B358D" w14:textId="1DE1FB56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2244E3" w14:paraId="64357E5B" w14:textId="77777777" w:rsidTr="00B206C8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03002A" w14:textId="77777777" w:rsidR="002244E3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2A32BB" w14:textId="59DD3E0E" w:rsidR="002244E3" w:rsidRPr="002244E3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RegistrationDate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6E92A4C" w14:textId="22B39AEC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084A8D" w14:textId="6E8C71FE" w:rsidR="002244E3" w:rsidRPr="00555EB6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20CBC0" w14:textId="0173E3FE" w:rsidR="002244E3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2167C6" w14:paraId="7967AC84" w14:textId="77777777" w:rsidTr="00B206C8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2CA39697" w14:textId="6FD57874" w:rsidR="002167C6" w:rsidRDefault="002167C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contact_type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AD4EA9C" w14:textId="7C0E9B22" w:rsidR="002167C6" w:rsidRPr="002244E3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5392EA5" w14:textId="719793B1" w:rsidR="002167C6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DBF7730" w14:textId="1D6A4D26" w:rsidR="002167C6" w:rsidRPr="00555EB6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4C4109" w14:textId="161ABE2D" w:rsidR="002167C6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2167C6" w14:paraId="53EED4AB" w14:textId="77777777" w:rsidTr="00B206C8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63AA74F" w14:textId="77777777" w:rsidR="002167C6" w:rsidRDefault="002167C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3314CC7" w14:textId="7E8C2D41" w:rsidR="002167C6" w:rsidRPr="002244E3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5B4849" w14:textId="52411345" w:rsidR="002167C6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40)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9F0D1C4" w14:textId="121E621B" w:rsidR="002167C6" w:rsidRPr="00555EB6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55EB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AC1D5A" w14:textId="2219274D" w:rsidR="002167C6" w:rsidRPr="002244E3" w:rsidRDefault="002244E3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</w:tbl>
    <w:p w14:paraId="3B55AC3D" w14:textId="4DDA48FD" w:rsidR="00555EB6" w:rsidRDefault="00555EB6"/>
    <w:p w14:paraId="4A2EDE56" w14:textId="77777777" w:rsidR="00555EB6" w:rsidRDefault="00555EB6">
      <w:r>
        <w:br w:type="page"/>
      </w:r>
    </w:p>
    <w:tbl>
      <w:tblPr>
        <w:tblW w:w="5000" w:type="pct"/>
        <w:tblInd w:w="-5" w:type="dxa"/>
        <w:tblLayout w:type="fixed"/>
        <w:tblLook w:val="0000" w:firstRow="0" w:lastRow="0" w:firstColumn="0" w:lastColumn="0" w:noHBand="0" w:noVBand="0"/>
      </w:tblPr>
      <w:tblGrid>
        <w:gridCol w:w="2410"/>
        <w:gridCol w:w="2410"/>
        <w:gridCol w:w="2268"/>
        <w:gridCol w:w="1276"/>
        <w:gridCol w:w="2092"/>
      </w:tblGrid>
      <w:tr w:rsidR="002244E3" w14:paraId="1F2DCCA2" w14:textId="77777777" w:rsidTr="00B206C8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7772A517" w14:textId="50371FD7" w:rsidR="002244E3" w:rsidRPr="002167C6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customer_contacts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4345A6C" w14:textId="63EBE5B1" w:rsidR="002244E3" w:rsidRPr="002244E3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CustomerId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77D8679" w14:textId="01E17C81" w:rsidR="002244E3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59CB45C" w14:textId="2FB91566" w:rsidR="002244E3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C0168B" w14:textId="3202CE39" w:rsidR="002244E3" w:rsidRPr="00994D57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customers</w:t>
            </w:r>
            <w:proofErr w:type="spellEnd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(</w:t>
            </w:r>
            <w:proofErr w:type="spellStart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Id</w:t>
            </w:r>
            <w:proofErr w:type="spellEnd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)</w:t>
            </w:r>
          </w:p>
        </w:tc>
      </w:tr>
      <w:tr w:rsidR="002244E3" w14:paraId="2236C5BA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4363BFF8" w14:textId="77777777" w:rsidR="002244E3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4C85AF1" w14:textId="26747754" w:rsidR="002244E3" w:rsidRPr="002244E3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ContactTypeId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555C52F" w14:textId="57B7BB4D" w:rsidR="002244E3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67AA304" w14:textId="6A76AACA" w:rsidR="002244E3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CCD5E6" w14:textId="752749DB" w:rsidR="002244E3" w:rsidRPr="00994D57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contact_type</w:t>
            </w:r>
            <w:proofErr w:type="spellEnd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(</w:t>
            </w:r>
            <w:proofErr w:type="spellStart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Id</w:t>
            </w:r>
            <w:proofErr w:type="spellEnd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)</w:t>
            </w:r>
          </w:p>
        </w:tc>
      </w:tr>
      <w:tr w:rsidR="002244E3" w14:paraId="75003EE0" w14:textId="77777777" w:rsidTr="00B206C8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97F2BF6" w14:textId="77777777" w:rsidR="002244E3" w:rsidRDefault="002244E3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EC640DB" w14:textId="1DE3F6A9" w:rsidR="002244E3" w:rsidRPr="002244E3" w:rsidRDefault="002244E3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Contact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B2C5C8" w14:textId="334DC119" w:rsidR="002244E3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100)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35A7AA5" w14:textId="6583052F" w:rsidR="002244E3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2008D8" w14:textId="7198D339" w:rsidR="002244E3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6A1B26" w14:paraId="1463C476" w14:textId="77777777" w:rsidTr="00B206C8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1AFF2EEC" w14:textId="2A351E58" w:rsidR="006A1B2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employee_contacts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AB7CCD4" w14:textId="7B009B98" w:rsidR="006A1B26" w:rsidRPr="00994D57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EmployeeId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839CA98" w14:textId="390B1B50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C1DDA13" w14:textId="2CEE7499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43CEDE" w14:textId="0119497E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</w:t>
            </w:r>
            <w:proofErr w:type="spellStart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mployees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Id)</w:t>
            </w:r>
          </w:p>
        </w:tc>
      </w:tr>
      <w:tr w:rsidR="006A1B26" w14:paraId="0A989B45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4041CFB4" w14:textId="77777777" w:rsidR="006A1B2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7C9FC91" w14:textId="2B09D68B" w:rsidR="006A1B26" w:rsidRPr="00994D57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ContactTypeId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AEB07CA" w14:textId="7526A035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96A44E" w14:textId="52FBE161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2A0898" w14:textId="16959A4E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contact_type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(Id)</w:t>
            </w:r>
          </w:p>
        </w:tc>
      </w:tr>
      <w:tr w:rsidR="006A1B26" w14:paraId="3A87A992" w14:textId="77777777" w:rsidTr="00B206C8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0A4EFF3" w14:textId="77777777" w:rsidR="006A1B26" w:rsidRDefault="006A1B26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2960189" w14:textId="15C7F2ED" w:rsidR="006A1B26" w:rsidRPr="00994D57" w:rsidRDefault="006A1B26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6A1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Contact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FC5D0D0" w14:textId="5AEC0E53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40)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E8B911" w14:textId="2402313D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10A49C" w14:textId="0327B353" w:rsidR="006A1B26" w:rsidRPr="006A1B26" w:rsidRDefault="006A1B26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586B65" w14:paraId="5A154481" w14:textId="77777777" w:rsidTr="00B206C8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523D1530" w14:textId="483D75A7" w:rsidR="00586B6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categories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C62A6BC" w14:textId="3C32A49A" w:rsidR="00586B65" w:rsidRPr="00586B6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A33B09" w14:textId="0C0580BE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41C9FB5" w14:textId="147A899F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27E1FC" w14:textId="40CDFD57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586B65" w14:paraId="6D8B6E0E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1CB1E6A9" w14:textId="77777777" w:rsidR="00586B6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FEAA0EE" w14:textId="343093BC" w:rsidR="00586B65" w:rsidRPr="00586B6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ParentId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2CCBDD" w14:textId="25638A33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C95AB70" w14:textId="3BFE5FB8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DEAC7A" w14:textId="72ABF3F9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proofErr w:type="spellStart"/>
            <w:r w:rsidRPr="00586B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ategories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Id)</w:t>
            </w:r>
          </w:p>
        </w:tc>
      </w:tr>
      <w:tr w:rsidR="00586B65" w14:paraId="68FD1CBC" w14:textId="77777777" w:rsidTr="00B206C8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C39E716" w14:textId="77777777" w:rsidR="00586B6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4632523" w14:textId="28B0C1B4" w:rsidR="00586B65" w:rsidRPr="00586B6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CategoryName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A948A26" w14:textId="75E95BFA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VARCHAR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84DD39" w14:textId="28AAF036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7B2A5" w14:textId="49BB8AB2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586B65" w14:paraId="63E87706" w14:textId="77777777" w:rsidTr="00B206C8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2A5D76FF" w14:textId="6B885906" w:rsidR="00586B6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suppliers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EAADF30" w14:textId="3CBF6E97" w:rsidR="00586B65" w:rsidRPr="00586B6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412A60" w14:textId="7292FAAB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B037AF8" w14:textId="591AE556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914A9E" w14:textId="77DCFF50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586B65" w14:paraId="589E30C4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24F1D2EB" w14:textId="77777777" w:rsidR="00586B6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3549C0" w14:textId="4254FA66" w:rsidR="00586B65" w:rsidRPr="00586B6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86B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CompanyName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35B41EC" w14:textId="4540774F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VATCHAR(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100)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EFCE402" w14:textId="66B70BC3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C4026E" w14:textId="743B8F8E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586B65" w14:paraId="62214C95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13F11407" w14:textId="77777777" w:rsidR="00586B6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29A02BF" w14:textId="3C9EDF9E" w:rsidR="00586B65" w:rsidRPr="00586B6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Address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96827B1" w14:textId="4F292216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BC75DA8" w14:textId="352850F8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60E441" w14:textId="2BFF1F37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586B65" w14:paraId="0CA3D868" w14:textId="77777777" w:rsidTr="00B206C8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64386F1" w14:textId="77777777" w:rsidR="00586B6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79C7D9B" w14:textId="174B3798" w:rsidR="00586B65" w:rsidRPr="00586B6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TelephoneNumber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98B63AD" w14:textId="5B86B000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13)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37B9873" w14:textId="19217F96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943AE2" w14:textId="755D58B8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586B65" w14:paraId="3235B4CB" w14:textId="77777777" w:rsidTr="00B206C8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02A1FBC7" w14:textId="40C92076" w:rsidR="00586B6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products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44AC01" w14:textId="334331F4" w:rsidR="00586B65" w:rsidRPr="00586B6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4876A5F" w14:textId="205E09EF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A089E58" w14:textId="52AFC8D9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AF7C05" w14:textId="4428B53C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586B65" w14:paraId="59BD0FED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0EEEF065" w14:textId="77777777" w:rsidR="00586B6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F891DC4" w14:textId="711DD11E" w:rsidR="00586B65" w:rsidRPr="00586B6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CategoryId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A47E88E" w14:textId="39D106BA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3B16F45" w14:textId="3B8D70E3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068230" w14:textId="3EE6718E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proofErr w:type="spellStart"/>
            <w:r w:rsidRPr="00586B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ategories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Id)</w:t>
            </w:r>
          </w:p>
        </w:tc>
      </w:tr>
      <w:tr w:rsidR="00586B65" w14:paraId="5CCD4175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77C50E34" w14:textId="77777777" w:rsidR="00586B6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DBED3FB" w14:textId="2951CB61" w:rsidR="00586B65" w:rsidRPr="00586B6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SupplierId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CD71E05" w14:textId="0A01BB4B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A79DDA" w14:textId="3C309559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5F8DBC" w14:textId="58FEDB1C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proofErr w:type="spellStart"/>
            <w:r w:rsidRPr="00586B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uppliers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Id)</w:t>
            </w:r>
          </w:p>
        </w:tc>
      </w:tr>
      <w:tr w:rsidR="00586B65" w14:paraId="680CF53E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17DCE774" w14:textId="77777777" w:rsidR="00586B6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A818E5" w14:textId="6DCB6721" w:rsidR="00586B65" w:rsidRPr="00586B6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ProductName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CFD52C" w14:textId="733FF4D9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100)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F31B382" w14:textId="2EDE4BDA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C03063" w14:textId="68BDA67F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586B65" w14:paraId="44C17E86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0D0EE317" w14:textId="77777777" w:rsidR="00586B6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F2AABAC" w14:textId="4A973224" w:rsidR="00586B65" w:rsidRPr="00586B6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UnitPrice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3088F71" w14:textId="36AD9D28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A73D777" w14:textId="2110BFD7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1DBBFC" w14:textId="4EA93EF6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586B65" w14:paraId="26D142F7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063A5158" w14:textId="77777777" w:rsidR="00586B6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64F47C2" w14:textId="2D4969C0" w:rsidR="00586B65" w:rsidRPr="00586B6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UnitsOnOrder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A808617" w14:textId="3B9FFFBB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FA4E511" w14:textId="1A9C6630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F4864F" w14:textId="4DE141A0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586B65" w14:paraId="494C368A" w14:textId="77777777" w:rsidTr="00B206C8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F32AE2" w14:textId="77777777" w:rsidR="00586B65" w:rsidRDefault="00586B65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C0F107" w14:textId="53F472C7" w:rsidR="00586B65" w:rsidRPr="00586B65" w:rsidRDefault="00586B65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Discontinued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DEB539E" w14:textId="52081456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BOOLEAN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F37F1C" w14:textId="7D08F30F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601D2D" w14:textId="559F844B" w:rsidR="00586B65" w:rsidRPr="00586B65" w:rsidRDefault="00586B65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091E6B" w14:paraId="0628DED1" w14:textId="77777777" w:rsidTr="00B206C8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38AFD8E8" w14:textId="4AD9592F" w:rsidR="00091E6B" w:rsidRDefault="00091E6B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cells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210E8D" w14:textId="57C96B83" w:rsidR="00091E6B" w:rsidRPr="00C61E24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8382200" w14:textId="31FB5825" w:rsidR="00091E6B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7D0741" w14:textId="12715677" w:rsidR="00091E6B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8C3DBB" w14:textId="210ED099" w:rsidR="00091E6B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091E6B" w14:paraId="0A171C03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78AAC8BA" w14:textId="77777777" w:rsidR="00091E6B" w:rsidRDefault="00091E6B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AE37FE8" w14:textId="614292B5" w:rsidR="00091E6B" w:rsidRPr="00C61E24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CellName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AEB655" w14:textId="181F58B3" w:rsidR="00091E6B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40)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D95A68F" w14:textId="31099176" w:rsidR="00091E6B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2380F5" w14:textId="571E340F" w:rsidR="00091E6B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091E6B" w14:paraId="0F5325E3" w14:textId="77777777" w:rsidTr="00B206C8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90F045A" w14:textId="77777777" w:rsidR="00091E6B" w:rsidRDefault="00091E6B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26DCAC" w14:textId="77C90714" w:rsidR="00091E6B" w:rsidRPr="00C61E24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Free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EC5C24" w14:textId="20DA63DE" w:rsidR="00091E6B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BOOLEAN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F97D0FC" w14:textId="7535EE72" w:rsidR="00091E6B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3917CF" w14:textId="3CBFF545" w:rsidR="00091E6B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C61E24" w14:paraId="4A9FFFA2" w14:textId="77777777" w:rsidTr="00B206C8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2CBC044E" w14:textId="69A6AD37" w:rsidR="00C61E24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store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3FDF69B" w14:textId="4A015EE4" w:rsidR="00C61E24" w:rsidRPr="00994D57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ProductId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EA8316" w14:textId="28353FD8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B39040" w14:textId="36E6FE01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B1B600" w14:textId="58E788E7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  <w:proofErr w:type="spellStart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roducts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Id)</w:t>
            </w:r>
          </w:p>
        </w:tc>
      </w:tr>
      <w:tr w:rsidR="00C61E24" w14:paraId="1870D302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6249405" w14:textId="77777777" w:rsidR="00C61E24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44F6393" w14:textId="182B0600" w:rsidR="00C61E24" w:rsidRPr="00C61E24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CellId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4ABDD7C" w14:textId="2F6776D3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05CCB25" w14:textId="56AB45E7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EA0FE6" w14:textId="0588A904" w:rsidR="00C61E24" w:rsidRPr="00994D57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cells(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Id)</w:t>
            </w:r>
          </w:p>
        </w:tc>
      </w:tr>
      <w:tr w:rsidR="00C61E24" w14:paraId="317AC7D4" w14:textId="77777777" w:rsidTr="00B206C8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47C2A0B" w14:textId="77777777" w:rsidR="00C61E24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A65AD02" w14:textId="26DF4DEA" w:rsidR="00C61E24" w:rsidRPr="00994D57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Quantity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9AAE45F" w14:textId="13FF9BA8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07BE4B" w14:textId="03A58B15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1C1C69" w14:textId="437C9021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C61E24" w14:paraId="41CFD680" w14:textId="77777777" w:rsidTr="00B206C8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77879644" w14:textId="5F5EC2F8" w:rsidR="00C61E24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orders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9CAC82" w14:textId="0A291360" w:rsidR="00C61E24" w:rsidRPr="00C61E24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092D02B" w14:textId="74A3C1C1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SERIAL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B48CC66" w14:textId="109D7AE2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D64989" w14:textId="38D758B5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C61E24" w14:paraId="4CD5AF9B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403A241D" w14:textId="77777777" w:rsidR="00C61E24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188397D" w14:textId="410AD348" w:rsidR="00C61E24" w:rsidRPr="00C61E24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CustomerId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1238CB" w14:textId="365D4631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19890F" w14:textId="047FE142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ABB899" w14:textId="3EFB64FC" w:rsidR="00C61E24" w:rsidRPr="00994D57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customers</w:t>
            </w:r>
            <w:proofErr w:type="spellEnd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(</w:t>
            </w:r>
            <w:proofErr w:type="spellStart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Id</w:t>
            </w:r>
            <w:proofErr w:type="spellEnd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)</w:t>
            </w:r>
          </w:p>
        </w:tc>
      </w:tr>
      <w:tr w:rsidR="00C61E24" w14:paraId="2EA8E2E8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2A35B8ED" w14:textId="77777777" w:rsidR="00C61E24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042932" w14:textId="276BA8AE" w:rsidR="00C61E24" w:rsidRPr="00C61E24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EmployeeId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CAD5FD8" w14:textId="678A3789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42C4E6" w14:textId="38F15A73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8886D1" w14:textId="6F6CB7E2" w:rsidR="00C61E24" w:rsidRPr="00994D57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employees</w:t>
            </w:r>
            <w:proofErr w:type="spellEnd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(</w:t>
            </w:r>
            <w:proofErr w:type="spellStart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Id</w:t>
            </w:r>
            <w:proofErr w:type="spellEnd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)</w:t>
            </w:r>
          </w:p>
        </w:tc>
      </w:tr>
      <w:tr w:rsidR="00C61E24" w14:paraId="126E333C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4283F303" w14:textId="77777777" w:rsidR="00C61E24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B0E8F82" w14:textId="7A333E04" w:rsidR="00C61E24" w:rsidRPr="00C61E24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Address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8A44AC3" w14:textId="2BA53944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TEXT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1D50131" w14:textId="1E27AD78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9B9349" w14:textId="3872D81E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C61E24" w14:paraId="02E38AC9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7A835E17" w14:textId="77777777" w:rsidR="00C61E24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CBD8108" w14:textId="79AA114A" w:rsidR="00C61E24" w:rsidRPr="00C61E24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OrderDate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D0BE04E" w14:textId="4C62C976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BA8E65B" w14:textId="73369734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99F89D" w14:textId="28D9D1DD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C61E24" w14:paraId="6671608F" w14:textId="77777777" w:rsidTr="00B206C8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2CFB97C" w14:textId="77777777" w:rsidR="00C61E24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60BC60E" w14:textId="5D012962" w:rsidR="00C61E24" w:rsidRPr="00994D57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ShippedDate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CB9D23E" w14:textId="5DD203B6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FC34F1D" w14:textId="10539217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BF0D63" w14:textId="4754D264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C61E24" w14:paraId="3FAD9D9C" w14:textId="77777777" w:rsidTr="00B206C8"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3364562A" w14:textId="6F59E1DE" w:rsidR="00C61E24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order_details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B4A51F1" w14:textId="0AD4D9A8" w:rsidR="00C61E24" w:rsidRPr="00C61E24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OrderId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D36455E" w14:textId="4C7A8A18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610178B" w14:textId="2D900C87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63F4A8" w14:textId="6CB68D3B" w:rsidR="00C61E24" w:rsidRPr="00994D57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orders</w:t>
            </w:r>
            <w:proofErr w:type="spellEnd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(</w:t>
            </w:r>
            <w:proofErr w:type="spellStart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Id</w:t>
            </w:r>
            <w:proofErr w:type="spellEnd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)</w:t>
            </w:r>
          </w:p>
        </w:tc>
      </w:tr>
      <w:tr w:rsidR="00C61E24" w14:paraId="408EEB11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FCD9EC9" w14:textId="77777777" w:rsidR="00C61E24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E5161DB" w14:textId="61DF64DA" w:rsidR="00C61E24" w:rsidRPr="00C61E24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ProductId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323EA6C" w14:textId="0BDE3F80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3E4FF3C" w14:textId="0A3D60ED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207E01" w14:textId="3CA15C10" w:rsidR="00C61E24" w:rsidRPr="00994D57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products</w:t>
            </w:r>
            <w:proofErr w:type="spellEnd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(</w:t>
            </w:r>
            <w:proofErr w:type="spellStart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Id</w:t>
            </w:r>
            <w:proofErr w:type="spellEnd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)</w:t>
            </w:r>
          </w:p>
        </w:tc>
      </w:tr>
      <w:tr w:rsidR="00C61E24" w14:paraId="299EB5F8" w14:textId="77777777" w:rsidTr="00B206C8">
        <w:tc>
          <w:tcPr>
            <w:tcW w:w="2410" w:type="dxa"/>
            <w:vMerge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81A3239" w14:textId="77777777" w:rsidR="00C61E24" w:rsidRDefault="00C61E24" w:rsidP="002167C6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00591FE" w14:textId="4DC60F7D" w:rsidR="00C61E24" w:rsidRPr="00C61E24" w:rsidRDefault="00C61E24" w:rsidP="002244E3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UnitPrice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0BE9C95" w14:textId="1EED3B24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REAL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B89DBC4" w14:textId="6FBC1B51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C0CDAA" w14:textId="15559780" w:rsidR="00C61E24" w:rsidRPr="00C61E24" w:rsidRDefault="00C61E24" w:rsidP="002244E3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  <w:tr w:rsidR="00C61E24" w14:paraId="343E08D2" w14:textId="77777777" w:rsidTr="00B206C8"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91091F" w14:textId="77777777" w:rsidR="00C61E24" w:rsidRDefault="00C61E24" w:rsidP="00C61E24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017A18F" w14:textId="6D494D88" w:rsidR="00C61E24" w:rsidRPr="00994D57" w:rsidRDefault="00C61E24" w:rsidP="00C61E24">
            <w:pPr>
              <w:spacing w:before="60" w:after="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proofErr w:type="spellStart"/>
            <w:r w:rsidRPr="00C61E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Quantity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9DC6BE" w14:textId="4DF7915A" w:rsidR="00C61E24" w:rsidRPr="00C61E24" w:rsidRDefault="00C61E24" w:rsidP="00C61E24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DE07B2" w14:textId="1E70ED9C" w:rsidR="00C61E24" w:rsidRPr="00C61E24" w:rsidRDefault="00C61E24" w:rsidP="00C61E24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D9F2A2" w14:textId="0FA1BA22" w:rsidR="00C61E24" w:rsidRPr="00C61E24" w:rsidRDefault="00C61E24" w:rsidP="00C61E24">
            <w:pPr>
              <w:snapToGrid w:val="0"/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</w:tbl>
    <w:p w14:paraId="3681F51D" w14:textId="77777777" w:rsidR="00994D57" w:rsidRPr="00C106F9" w:rsidRDefault="00994D57" w:rsidP="00994D57">
      <w:pPr>
        <w:pStyle w:val="a4"/>
        <w:ind w:left="360" w:firstLine="0"/>
        <w:rPr>
          <w:lang w:val="uk-UA"/>
        </w:rPr>
      </w:pPr>
    </w:p>
    <w:sectPr w:rsidR="00994D57" w:rsidRPr="00C106F9" w:rsidSect="003E521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singleLevel"/>
    <w:tmpl w:val="00000004"/>
    <w:name w:val="WW8Num1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</w:abstractNum>
  <w:abstractNum w:abstractNumId="1" w15:restartNumberingAfterBreak="0">
    <w:nsid w:val="00000006"/>
    <w:multiLevelType w:val="singleLevel"/>
    <w:tmpl w:val="00000006"/>
    <w:name w:val="WW8Num17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sz w:val="24"/>
        <w:szCs w:val="24"/>
        <w:lang w:val="x-none" w:bidi="x-none"/>
      </w:rPr>
    </w:lvl>
  </w:abstractNum>
  <w:abstractNum w:abstractNumId="2" w15:restartNumberingAfterBreak="0">
    <w:nsid w:val="00000008"/>
    <w:multiLevelType w:val="singleLevel"/>
    <w:tmpl w:val="00000008"/>
    <w:name w:val="WW8Num22"/>
    <w:lvl w:ilvl="0">
      <w:start w:val="1"/>
      <w:numFmt w:val="decimal"/>
      <w:pStyle w:val="CPMarcer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  <w:sz w:val="24"/>
        <w:szCs w:val="24"/>
      </w:rPr>
    </w:lvl>
  </w:abstractNum>
  <w:abstractNum w:abstractNumId="3" w15:restartNumberingAfterBreak="0">
    <w:nsid w:val="290B52D8"/>
    <w:multiLevelType w:val="multilevel"/>
    <w:tmpl w:val="D744DF4C"/>
    <w:lvl w:ilvl="0">
      <w:start w:val="1"/>
      <w:numFmt w:val="decimal"/>
      <w:pStyle w:val="CPNumer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62475C3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EB3428A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1E6"/>
    <w:rsid w:val="000110FC"/>
    <w:rsid w:val="00091E6B"/>
    <w:rsid w:val="002167C6"/>
    <w:rsid w:val="002244E3"/>
    <w:rsid w:val="002B5684"/>
    <w:rsid w:val="003400A1"/>
    <w:rsid w:val="003E5213"/>
    <w:rsid w:val="00555EB6"/>
    <w:rsid w:val="00586B65"/>
    <w:rsid w:val="006A1B26"/>
    <w:rsid w:val="006B2E0B"/>
    <w:rsid w:val="006E55F2"/>
    <w:rsid w:val="00994D57"/>
    <w:rsid w:val="00A22E48"/>
    <w:rsid w:val="00B206C8"/>
    <w:rsid w:val="00B241E6"/>
    <w:rsid w:val="00BA2160"/>
    <w:rsid w:val="00C106F9"/>
    <w:rsid w:val="00C61E24"/>
    <w:rsid w:val="00D80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3CB01"/>
  <w15:chartTrackingRefBased/>
  <w15:docId w15:val="{3849A5D0-9D16-4F98-BA35-35993E1C5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E5213"/>
    <w:pPr>
      <w:spacing w:after="200" w:line="240" w:lineRule="auto"/>
      <w:ind w:firstLine="709"/>
      <w:jc w:val="both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val="ru-RU" w:eastAsia="ru-RU"/>
    </w:rPr>
  </w:style>
  <w:style w:type="paragraph" w:customStyle="1" w:styleId="CPNumeral">
    <w:name w:val="CP: Numeral"/>
    <w:basedOn w:val="a"/>
    <w:rsid w:val="003E5213"/>
    <w:pPr>
      <w:numPr>
        <w:numId w:val="6"/>
      </w:numPr>
      <w:suppressAutoHyphens/>
      <w:spacing w:before="60"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customStyle="1" w:styleId="CPMarcer">
    <w:name w:val="CP: Marcer"/>
    <w:basedOn w:val="a"/>
    <w:rsid w:val="003E5213"/>
    <w:pPr>
      <w:numPr>
        <w:numId w:val="4"/>
      </w:numPr>
      <w:suppressAutoHyphens/>
      <w:spacing w:before="60"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styleId="a4">
    <w:name w:val="List Paragraph"/>
    <w:basedOn w:val="a"/>
    <w:uiPriority w:val="34"/>
    <w:qFormat/>
    <w:rsid w:val="003E5213"/>
    <w:pPr>
      <w:spacing w:after="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D80D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D80D3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70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9</Pages>
  <Words>554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Mykhailov</dc:creator>
  <cp:keywords/>
  <dc:description/>
  <cp:lastModifiedBy>Dmytro Mykhailov</cp:lastModifiedBy>
  <cp:revision>7</cp:revision>
  <dcterms:created xsi:type="dcterms:W3CDTF">2019-09-17T16:39:00Z</dcterms:created>
  <dcterms:modified xsi:type="dcterms:W3CDTF">2019-09-19T07:43:00Z</dcterms:modified>
</cp:coreProperties>
</file>